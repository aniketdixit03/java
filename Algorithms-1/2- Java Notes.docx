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641CA8" w14:textId="098CD0F0" w:rsidR="00A9204E" w:rsidRPr="00807CA1" w:rsidRDefault="00807CA1" w:rsidP="00807CA1">
      <w:pPr>
        <w:pStyle w:val="Heading1"/>
        <w:rPr>
          <w:b/>
          <w:bCs/>
        </w:rPr>
      </w:pPr>
      <w:r w:rsidRPr="00807CA1">
        <w:rPr>
          <w:b/>
          <w:bCs/>
        </w:rPr>
        <w:t>Arrays and ArrayList in Java:</w:t>
      </w:r>
      <w:r w:rsidRPr="00807CA1">
        <w:rPr>
          <w:b/>
          <w:bCs/>
        </w:rPr>
        <w:br/>
      </w:r>
    </w:p>
    <w:p w14:paraId="681AB3B5" w14:textId="309B79E0" w:rsidR="00807CA1" w:rsidRDefault="00807CA1" w:rsidP="00807CA1">
      <w:pPr>
        <w:pStyle w:val="NoSpacing"/>
        <w:numPr>
          <w:ilvl w:val="0"/>
          <w:numId w:val="24"/>
        </w:numPr>
      </w:pPr>
      <w:r>
        <w:t xml:space="preserve">Declaration of an Array in Java: </w:t>
      </w:r>
    </w:p>
    <w:p w14:paraId="1546F1AB" w14:textId="79123593" w:rsidR="00807CA1" w:rsidRDefault="00D000C1" w:rsidP="00807CA1">
      <w:pPr>
        <w:pStyle w:val="NoSpacing"/>
        <w:ind w:left="720"/>
      </w:pPr>
      <w:r>
        <w:tab/>
      </w:r>
      <w:proofErr w:type="gramStart"/>
      <w:r w:rsidR="00807CA1">
        <w:t>datatype[</w:t>
      </w:r>
      <w:proofErr w:type="gramEnd"/>
      <w:r w:rsidR="00807CA1">
        <w:t>] &lt;array-name&gt; = new datatype[size-of-array];</w:t>
      </w:r>
    </w:p>
    <w:p w14:paraId="3F552304" w14:textId="4A9E40D0" w:rsidR="00807CA1" w:rsidRDefault="00D000C1" w:rsidP="00807CA1">
      <w:pPr>
        <w:pStyle w:val="NoSpacing"/>
        <w:ind w:left="720"/>
      </w:pPr>
      <w:r>
        <w:tab/>
      </w:r>
      <w:proofErr w:type="gramStart"/>
      <w:r w:rsidR="00807CA1">
        <w:t>datatype[</w:t>
      </w:r>
      <w:proofErr w:type="gramEnd"/>
      <w:r w:rsidR="00807CA1">
        <w:t>] &lt;array-name&gt; = {&lt;el1&gt;, &lt;el2&gt;, ...};</w:t>
      </w:r>
    </w:p>
    <w:p w14:paraId="57729A37" w14:textId="16118D8E" w:rsidR="00807CA1" w:rsidRDefault="00807CA1" w:rsidP="00807CA1">
      <w:pPr>
        <w:pStyle w:val="NoSpacing"/>
        <w:numPr>
          <w:ilvl w:val="0"/>
          <w:numId w:val="24"/>
        </w:numPr>
      </w:pPr>
      <w:r>
        <w:t>It should be noted that the &lt;array-name&gt; acts like a reference variable to a memory location that stores an array object containing elements of the same, said, datatype.</w:t>
      </w:r>
    </w:p>
    <w:p w14:paraId="729FFEDE" w14:textId="0844DAAC" w:rsidR="00340936" w:rsidRDefault="00340936" w:rsidP="00807CA1">
      <w:pPr>
        <w:pStyle w:val="NoSpacing"/>
        <w:numPr>
          <w:ilvl w:val="0"/>
          <w:numId w:val="24"/>
        </w:numPr>
      </w:pPr>
      <w:r>
        <w:t>Object is created in the heap memory because of the ‘new’ keyword</w:t>
      </w:r>
      <w:r w:rsidR="00593FDA">
        <w:t xml:space="preserve"> (in fact, the usage of ‘new’ is always for object-creation)</w:t>
      </w:r>
      <w:r>
        <w:t xml:space="preserve"> variable whereas the declaration part ensures that a particular reference is created to the memory location in the stack.</w:t>
      </w:r>
    </w:p>
    <w:p w14:paraId="4C658355" w14:textId="05B16D0F" w:rsidR="00340936" w:rsidRDefault="00340936" w:rsidP="00807CA1">
      <w:pPr>
        <w:pStyle w:val="NoSpacing"/>
        <w:numPr>
          <w:ilvl w:val="0"/>
          <w:numId w:val="24"/>
        </w:numPr>
      </w:pPr>
      <w:r>
        <w:t>Declaration happens at compile time, whereas the actual object creation happens at run-time (dynamic memory allocation, even though the size of the memory is fixed).</w:t>
      </w:r>
    </w:p>
    <w:p w14:paraId="72CD1830" w14:textId="4F18FBB5" w:rsidR="00340936" w:rsidRDefault="00340936" w:rsidP="00807CA1">
      <w:pPr>
        <w:pStyle w:val="NoSpacing"/>
        <w:numPr>
          <w:ilvl w:val="0"/>
          <w:numId w:val="24"/>
        </w:numPr>
      </w:pPr>
      <w:r>
        <w:t>JVM decides whether or not the various cells of the array are continuous or not (as heap objects aren’t continuous blocks of memory themselves).</w:t>
      </w:r>
      <w:r w:rsidR="00593FDA">
        <w:t xml:space="preserve"> But, in C/C++ they are continuous and they have consecutive addresses, one after the other.</w:t>
      </w:r>
      <w:r w:rsidR="00DE5C0A">
        <w:t xml:space="preserve"> Therefore, the actual array is just a collection of reference variables to various memory locations inside the heap containing the required values.</w:t>
      </w:r>
    </w:p>
    <w:p w14:paraId="7F1B5453" w14:textId="7EA68096" w:rsidR="00593FDA" w:rsidRDefault="00593FDA" w:rsidP="00593FDA">
      <w:pPr>
        <w:pStyle w:val="NoSpacing"/>
        <w:numPr>
          <w:ilvl w:val="0"/>
          <w:numId w:val="24"/>
        </w:numPr>
      </w:pPr>
      <w:r>
        <w:t>For an integer array, in Java, the default value is 0. For a String array, it will be null (a special literal to denote nothing; it can only be assigned non-primitives); Note that any reference variable, by default, has the null type.</w:t>
      </w:r>
    </w:p>
    <w:p w14:paraId="4F3603F5" w14:textId="3433D6E6" w:rsidR="00DE5C0A" w:rsidRDefault="00593FDA" w:rsidP="00DE5C0A">
      <w:pPr>
        <w:pStyle w:val="NoSpacing"/>
        <w:numPr>
          <w:ilvl w:val="0"/>
          <w:numId w:val="24"/>
        </w:numPr>
      </w:pPr>
      <w:r>
        <w:t>Note that in Java, primitives are stored in the stack memory whereas everything else (classes, types, objects, etc.) is stored in the heap.</w:t>
      </w:r>
      <w:r w:rsidR="00DE5C0A">
        <w:t xml:space="preserve"> Primitives are defined in Java, as anything that can be broken down further (thus, String isn’t a primitive as it can be broken down to characters, but char is).</w:t>
      </w:r>
    </w:p>
    <w:p w14:paraId="0F8A2EC8" w14:textId="77777777" w:rsidR="000E573A" w:rsidRDefault="000E573A" w:rsidP="00DE5C0A">
      <w:pPr>
        <w:pStyle w:val="NoSpacing"/>
        <w:numPr>
          <w:ilvl w:val="0"/>
          <w:numId w:val="24"/>
        </w:numPr>
      </w:pPr>
      <w:r>
        <w:t>In Java, there’s only call by value; call by reference just creates a copy of the actual reference but it too, points to the same object. Also, note that Strings are immutable in Java, but arrays are mutable.</w:t>
      </w:r>
    </w:p>
    <w:p w14:paraId="595BEC43" w14:textId="1CF91F38" w:rsidR="000E573A" w:rsidRDefault="000E573A" w:rsidP="00DE5C0A">
      <w:pPr>
        <w:pStyle w:val="NoSpacing"/>
        <w:numPr>
          <w:ilvl w:val="0"/>
          <w:numId w:val="24"/>
        </w:numPr>
      </w:pPr>
      <w:r>
        <w:t xml:space="preserve">For a 2D-Array, just remember that it is an array-of-arrays. Each row represents an array of its own (not, columns); hence, it is a </w:t>
      </w:r>
      <w:r w:rsidRPr="00F51D94">
        <w:t>must</w:t>
      </w:r>
      <w:r>
        <w:rPr>
          <w:b/>
          <w:bCs/>
        </w:rPr>
        <w:t xml:space="preserve"> </w:t>
      </w:r>
      <w:r>
        <w:t>to declare the row size while creating a 2D array, but column size is irrelevant. Therefore, a single for loop would print the rows of Array. Also, note that the individual row array can have a variable size (unique to the rest).</w:t>
      </w:r>
      <w:r w:rsidR="00E4350B">
        <w:t xml:space="preserve"> ‘Arr.length’ for a 2D Array would give the number of rows present in the array.</w:t>
      </w:r>
    </w:p>
    <w:p w14:paraId="5DAA4A20" w14:textId="4CBE2E2D" w:rsidR="00BA2C00" w:rsidRDefault="00D000C1" w:rsidP="00BA2C00">
      <w:pPr>
        <w:pStyle w:val="NoSpacing"/>
        <w:numPr>
          <w:ilvl w:val="0"/>
          <w:numId w:val="24"/>
        </w:numPr>
      </w:pPr>
      <w:r>
        <w:t>ArrayList (similar to vectors in C++) is required when we talk about a dynamic insertion/deletion of elements in an array without defining the size of the array beforehand. It is part of the collection framework and is present in, ‘</w:t>
      </w:r>
      <w:proofErr w:type="gramStart"/>
      <w:r>
        <w:t>java.util</w:t>
      </w:r>
      <w:proofErr w:type="gramEnd"/>
      <w:r>
        <w:t xml:space="preserve">’. ArrayList is a pre-implemented data structure/class in the collection framework just like Set, etc. </w:t>
      </w:r>
    </w:p>
    <w:p w14:paraId="588E10A1" w14:textId="7D6B7D98" w:rsidR="00BA2C00" w:rsidRDefault="00BA2C00" w:rsidP="00BA2C00">
      <w:pPr>
        <w:pStyle w:val="NoSpacing"/>
        <w:ind w:left="720"/>
      </w:pPr>
      <w:r>
        <w:t>#Every class in Java inherits the Object Class.</w:t>
      </w:r>
    </w:p>
    <w:p w14:paraId="3900C0B6" w14:textId="77777777" w:rsidR="00D000C1" w:rsidRDefault="00D000C1" w:rsidP="00D000C1">
      <w:pPr>
        <w:pStyle w:val="NoSpacing"/>
        <w:numPr>
          <w:ilvl w:val="0"/>
          <w:numId w:val="24"/>
        </w:numPr>
      </w:pPr>
      <w:r>
        <w:t xml:space="preserve">Syntax to work with an ArrayList in Java =&gt; </w:t>
      </w:r>
    </w:p>
    <w:p w14:paraId="04FDD0E5" w14:textId="2507D69A" w:rsidR="00BA2C00" w:rsidRDefault="00D000C1" w:rsidP="00BA2C00">
      <w:pPr>
        <w:pStyle w:val="NoSpacing"/>
        <w:ind w:left="720"/>
      </w:pPr>
      <w:r>
        <w:tab/>
        <w:t>ArrayList&lt;Wrapper-Class&gt; &lt;ArrayList-name&gt; = new ArrayList&lt; &gt;</w:t>
      </w:r>
      <w:r w:rsidR="00BA2C00">
        <w:t>(&lt;can-pass-size&gt;)</w:t>
      </w:r>
      <w:r>
        <w:t>;</w:t>
      </w:r>
      <w:r w:rsidR="00BA2C00">
        <w:t xml:space="preserve"> //declaration</w:t>
      </w:r>
    </w:p>
    <w:p w14:paraId="66436C58" w14:textId="081FD3DE" w:rsidR="00BA2C00" w:rsidRDefault="00BA2C00" w:rsidP="00BA2C00">
      <w:pPr>
        <w:pStyle w:val="NoSpacing"/>
        <w:ind w:left="720"/>
      </w:pPr>
      <w:r>
        <w:tab/>
        <w:t>&lt;ArrayList-name</w:t>
      </w:r>
      <w:proofErr w:type="gramStart"/>
      <w:r>
        <w:t>&gt;.add</w:t>
      </w:r>
      <w:proofErr w:type="gramEnd"/>
      <w:r>
        <w:t>(&lt;element&gt;); //insertion</w:t>
      </w:r>
    </w:p>
    <w:p w14:paraId="4967E152" w14:textId="4B5794F7" w:rsidR="00BA2C00" w:rsidRDefault="00BA2C00" w:rsidP="00BA2C00">
      <w:pPr>
        <w:pStyle w:val="NoSpacing"/>
        <w:ind w:left="720"/>
      </w:pPr>
      <w:r>
        <w:tab/>
        <w:t>System.out.println(&lt;ArrayList-name&gt;); //printing; it calls its own toString</w:t>
      </w:r>
    </w:p>
    <w:p w14:paraId="40386F17" w14:textId="31A981D4" w:rsidR="00BA2C00" w:rsidRDefault="00BA2C00" w:rsidP="00BA2C00">
      <w:pPr>
        <w:pStyle w:val="NoSpacing"/>
        <w:ind w:left="720"/>
      </w:pPr>
      <w:r>
        <w:tab/>
        <w:t>&lt;ArrayList-name</w:t>
      </w:r>
      <w:proofErr w:type="gramStart"/>
      <w:r>
        <w:t>&gt;.contains</w:t>
      </w:r>
      <w:proofErr w:type="gramEnd"/>
      <w:r>
        <w:t>(&lt;element&gt;); //search</w:t>
      </w:r>
    </w:p>
    <w:p w14:paraId="7BDF6A14" w14:textId="10CF0FDA" w:rsidR="00BA2C00" w:rsidRDefault="00BA2C00" w:rsidP="00BA2C00">
      <w:pPr>
        <w:pStyle w:val="NoSpacing"/>
        <w:ind w:left="720"/>
      </w:pPr>
      <w:r>
        <w:tab/>
        <w:t>&lt;ArrayList-name</w:t>
      </w:r>
      <w:proofErr w:type="gramStart"/>
      <w:r>
        <w:t>&gt;.toArray</w:t>
      </w:r>
      <w:proofErr w:type="gramEnd"/>
      <w:r>
        <w:t>(&lt;element&gt;); //to convert the list to an Array</w:t>
      </w:r>
    </w:p>
    <w:p w14:paraId="2AC57779" w14:textId="1A741062" w:rsidR="00BA2C00" w:rsidRDefault="00BA2C00" w:rsidP="00BA2C00">
      <w:pPr>
        <w:pStyle w:val="NoSpacing"/>
        <w:ind w:left="720"/>
      </w:pPr>
      <w:r>
        <w:tab/>
        <w:t>&lt;ArrayList-name</w:t>
      </w:r>
      <w:proofErr w:type="gramStart"/>
      <w:r>
        <w:t>&gt;.set</w:t>
      </w:r>
      <w:proofErr w:type="gramEnd"/>
      <w:r>
        <w:t>(&lt;index&gt;, &lt;element&gt;); //to replace a particular index value to another</w:t>
      </w:r>
    </w:p>
    <w:p w14:paraId="6BD01EFA" w14:textId="48FACEAF" w:rsidR="00BA2C00" w:rsidRDefault="00BA2C00" w:rsidP="00BA2C00">
      <w:pPr>
        <w:pStyle w:val="NoSpacing"/>
        <w:ind w:left="720"/>
      </w:pPr>
      <w:r>
        <w:lastRenderedPageBreak/>
        <w:tab/>
        <w:t>&lt;ArrayList-name</w:t>
      </w:r>
      <w:proofErr w:type="gramStart"/>
      <w:r>
        <w:t>&gt;.remove</w:t>
      </w:r>
      <w:proofErr w:type="gramEnd"/>
      <w:r>
        <w:t>(&lt;index&gt;); //to remove value at the said index</w:t>
      </w:r>
    </w:p>
    <w:p w14:paraId="0A08241E" w14:textId="46D1BA3F" w:rsidR="00BA2C00" w:rsidRDefault="00BA2C00" w:rsidP="00BA2C00">
      <w:pPr>
        <w:pStyle w:val="NoSpacing"/>
        <w:ind w:left="720"/>
      </w:pPr>
      <w:r>
        <w:tab/>
        <w:t>&lt;ArrayList-name</w:t>
      </w:r>
      <w:proofErr w:type="gramStart"/>
      <w:r>
        <w:t>&gt;.get</w:t>
      </w:r>
      <w:proofErr w:type="gramEnd"/>
      <w:r>
        <w:t>(&lt;index&gt;); //to get values at the desired indexes</w:t>
      </w:r>
    </w:p>
    <w:p w14:paraId="4BAC28BF" w14:textId="3B09D2FE" w:rsidR="000E573A" w:rsidRDefault="000E573A" w:rsidP="00BA2C00">
      <w:pPr>
        <w:pStyle w:val="NoSpacing"/>
        <w:numPr>
          <w:ilvl w:val="0"/>
          <w:numId w:val="24"/>
        </w:numPr>
      </w:pPr>
      <w:r>
        <w:t>Some important codes</w:t>
      </w:r>
      <w:r w:rsidR="00513246">
        <w:t>/syntaxes</w:t>
      </w:r>
      <w:r>
        <w:t xml:space="preserve"> for revision:</w:t>
      </w:r>
    </w:p>
    <w:p w14:paraId="678B427A" w14:textId="13A96709" w:rsidR="00740C0A" w:rsidRDefault="00740C0A" w:rsidP="000E573A">
      <w:pPr>
        <w:pStyle w:val="NoSpacing"/>
        <w:numPr>
          <w:ilvl w:val="0"/>
          <w:numId w:val="25"/>
        </w:numPr>
      </w:pPr>
      <w:r>
        <w:t xml:space="preserve">We write constants in capital letters in Java, eg. </w:t>
      </w:r>
      <w:r w:rsidR="00513246">
        <w:t>Integer.</w:t>
      </w:r>
      <w:r>
        <w:t>MAX_</w:t>
      </w:r>
      <w:r w:rsidR="00DD6F9A">
        <w:t>VALUE</w:t>
      </w:r>
      <w:r w:rsidR="00513246">
        <w:t>;</w:t>
      </w:r>
    </w:p>
    <w:p w14:paraId="5612D271" w14:textId="064A32CB" w:rsidR="00DE5C0A" w:rsidRDefault="00DE5C0A" w:rsidP="000E573A">
      <w:pPr>
        <w:pStyle w:val="NoSpacing"/>
        <w:numPr>
          <w:ilvl w:val="0"/>
          <w:numId w:val="25"/>
        </w:numPr>
      </w:pPr>
      <w:r>
        <w:t>enhanced for loop or, ‘for each’ loop to traverse the array:</w:t>
      </w:r>
    </w:p>
    <w:p w14:paraId="11263645" w14:textId="143CAF65" w:rsidR="00DE5C0A" w:rsidRDefault="00DE5C0A" w:rsidP="00DE5C0A">
      <w:pPr>
        <w:pStyle w:val="NoSpacing"/>
        <w:ind w:left="720"/>
      </w:pPr>
      <w:r>
        <w:tab/>
      </w:r>
      <w:proofErr w:type="gramStart"/>
      <w:r>
        <w:t>for(</w:t>
      </w:r>
      <w:proofErr w:type="gramEnd"/>
      <w:r>
        <w:t>int num : arr){}</w:t>
      </w:r>
      <w:r w:rsidR="00D000C1">
        <w:t xml:space="preserve"> //datatypes will obviously vary</w:t>
      </w:r>
    </w:p>
    <w:p w14:paraId="7C7762B3" w14:textId="5FDE0DA5" w:rsidR="00E4350B" w:rsidRDefault="00E4350B" w:rsidP="00E4350B">
      <w:pPr>
        <w:pStyle w:val="NoSpacing"/>
        <w:numPr>
          <w:ilvl w:val="0"/>
          <w:numId w:val="25"/>
        </w:numPr>
      </w:pPr>
      <w:r>
        <w:t>‘</w:t>
      </w:r>
      <w:proofErr w:type="gramStart"/>
      <w:r>
        <w:t>for</w:t>
      </w:r>
      <w:proofErr w:type="gramEnd"/>
      <w:r>
        <w:t xml:space="preserve"> each’ loop to traverse through a 2D array:</w:t>
      </w:r>
    </w:p>
    <w:p w14:paraId="29450084" w14:textId="4BCCBE1A" w:rsidR="00E4350B" w:rsidRDefault="00E4350B" w:rsidP="00E4350B">
      <w:pPr>
        <w:pStyle w:val="NoSpacing"/>
        <w:ind w:left="1080"/>
      </w:pPr>
      <w:r>
        <w:tab/>
        <w:t>for(</w:t>
      </w:r>
      <w:proofErr w:type="gramStart"/>
      <w:r>
        <w:t>int[</w:t>
      </w:r>
      <w:proofErr w:type="gramEnd"/>
      <w:r>
        <w:t>] num: arr){}</w:t>
      </w:r>
      <w:r w:rsidR="00D000C1">
        <w:t xml:space="preserve"> </w:t>
      </w:r>
    </w:p>
    <w:p w14:paraId="48D0455E" w14:textId="13DA430A" w:rsidR="00DE5C0A" w:rsidRDefault="00DE5C0A" w:rsidP="00E4350B">
      <w:pPr>
        <w:pStyle w:val="NoSpacing"/>
        <w:numPr>
          <w:ilvl w:val="0"/>
          <w:numId w:val="25"/>
        </w:numPr>
      </w:pPr>
      <w:r>
        <w:t>code to convert array to string:</w:t>
      </w:r>
    </w:p>
    <w:p w14:paraId="5AD8BA6D" w14:textId="4774D3DE" w:rsidR="00DE5C0A" w:rsidRDefault="00DE5C0A" w:rsidP="00DE5C0A">
      <w:pPr>
        <w:pStyle w:val="NoSpacing"/>
        <w:ind w:left="720"/>
      </w:pPr>
      <w:r>
        <w:tab/>
        <w:t>Arrays.toString(arr);</w:t>
      </w:r>
    </w:p>
    <w:p w14:paraId="1F8FBD4D" w14:textId="7CA1E634" w:rsidR="00DE5C0A" w:rsidRDefault="00DE5C0A" w:rsidP="00DE5C0A">
      <w:pPr>
        <w:pStyle w:val="NoSpacing"/>
        <w:ind w:left="720"/>
      </w:pPr>
      <w:r>
        <w:tab/>
        <w:t xml:space="preserve">/*if arr = 1 2 3 4 </w:t>
      </w:r>
      <w:r w:rsidR="000E573A">
        <w:t xml:space="preserve">5; </w:t>
      </w:r>
      <w:r>
        <w:t>above code will generate the output as [1, 2, 3, 4, 5] as a String*/</w:t>
      </w:r>
    </w:p>
    <w:p w14:paraId="3EA3AB23" w14:textId="77777777" w:rsidR="00F32D4B" w:rsidRDefault="00F32D4B" w:rsidP="00DE5C0A">
      <w:pPr>
        <w:pStyle w:val="NoSpacing"/>
        <w:ind w:left="720"/>
      </w:pPr>
    </w:p>
    <w:p w14:paraId="0317C833" w14:textId="648D83DF" w:rsidR="00F32D4B" w:rsidRPr="0000356D" w:rsidRDefault="00F32D4B" w:rsidP="00F32D4B">
      <w:pPr>
        <w:pStyle w:val="Heading1"/>
        <w:rPr>
          <w:b/>
          <w:bCs/>
        </w:rPr>
      </w:pPr>
      <w:r>
        <w:rPr>
          <w:b/>
          <w:bCs/>
        </w:rPr>
        <w:t>Searching and Sorting Algorithms</w:t>
      </w:r>
      <w:r w:rsidRPr="00807CA1">
        <w:rPr>
          <w:b/>
          <w:bCs/>
        </w:rPr>
        <w:t>:</w:t>
      </w:r>
      <w:r w:rsidR="0000356D">
        <w:rPr>
          <w:b/>
          <w:bCs/>
        </w:rPr>
        <w:t xml:space="preserve"> </w:t>
      </w:r>
      <w:r w:rsidR="0000356D" w:rsidRPr="0000356D">
        <w:rPr>
          <w:b/>
          <w:bCs/>
          <w:sz w:val="24"/>
          <w:szCs w:val="24"/>
        </w:rPr>
        <w:t>*once done with the 1</w:t>
      </w:r>
      <w:r w:rsidR="0000356D" w:rsidRPr="0000356D">
        <w:rPr>
          <w:b/>
          <w:bCs/>
          <w:sz w:val="24"/>
          <w:szCs w:val="24"/>
          <w:vertAlign w:val="superscript"/>
        </w:rPr>
        <w:t>st</w:t>
      </w:r>
      <w:r w:rsidR="0000356D" w:rsidRPr="0000356D">
        <w:rPr>
          <w:b/>
          <w:bCs/>
          <w:sz w:val="24"/>
          <w:szCs w:val="24"/>
        </w:rPr>
        <w:t>-revision, get a summarized table comparing each algorithm</w:t>
      </w:r>
    </w:p>
    <w:p w14:paraId="0018E65D" w14:textId="324B0551" w:rsidR="00F32D4B" w:rsidRDefault="00F32D4B" w:rsidP="00F32D4B">
      <w:pPr>
        <w:pStyle w:val="Heading1"/>
        <w:numPr>
          <w:ilvl w:val="0"/>
          <w:numId w:val="28"/>
        </w:numPr>
        <w:rPr>
          <w:b/>
          <w:bCs/>
          <w:sz w:val="28"/>
          <w:szCs w:val="28"/>
        </w:rPr>
      </w:pPr>
      <w:r w:rsidRPr="00F32D4B">
        <w:rPr>
          <w:b/>
          <w:bCs/>
          <w:sz w:val="28"/>
          <w:szCs w:val="28"/>
        </w:rPr>
        <w:t>Bubble Sort</w:t>
      </w:r>
    </w:p>
    <w:p w14:paraId="4F713BB6" w14:textId="77777777" w:rsidR="00F32D4B" w:rsidRDefault="00F32D4B" w:rsidP="00F32D4B"/>
    <w:p w14:paraId="68EC74A9" w14:textId="0B6A38A6" w:rsidR="00F32D4B" w:rsidRDefault="00FF0290" w:rsidP="00F32D4B">
      <w:pPr>
        <w:pStyle w:val="ListParagraph"/>
        <w:numPr>
          <w:ilvl w:val="0"/>
          <w:numId w:val="30"/>
        </w:numPr>
      </w:pPr>
      <w:r>
        <w:t>Also known as sinking sort or exchange sort; i</w:t>
      </w:r>
      <w:r w:rsidR="002A66CC">
        <w:t>t is a comparison method</w:t>
      </w:r>
      <w:r w:rsidR="00543D53">
        <w:t xml:space="preserve"> where the adjacent elements are compared at every step.</w:t>
      </w:r>
      <w:r w:rsidR="006A4D70">
        <w:t xml:space="preserve"> It is also a stable sort that is, the order is preserved for </w:t>
      </w:r>
      <w:r w:rsidR="005F237B">
        <w:t xml:space="preserve">the </w:t>
      </w:r>
      <w:r w:rsidR="006A4D70">
        <w:t>same valued elements.</w:t>
      </w:r>
    </w:p>
    <w:p w14:paraId="260B9B4E" w14:textId="708BE390" w:rsidR="003B127E" w:rsidRDefault="00DB06AE" w:rsidP="003B127E">
      <w:pPr>
        <w:pStyle w:val="ListParagraph"/>
        <w:numPr>
          <w:ilvl w:val="0"/>
          <w:numId w:val="30"/>
        </w:numPr>
      </w:pPr>
      <w:r>
        <w:t xml:space="preserve">After the first step, while sorting the array in an ascending manner, the largest element reaches its destination. </w:t>
      </w:r>
      <w:r w:rsidR="003B127E">
        <w:t>Therefore, at every pass, the array that is checked keeps getting shrunk.</w:t>
      </w:r>
    </w:p>
    <w:p w14:paraId="47F167FC" w14:textId="7ED7A12F" w:rsidR="00F51D94" w:rsidRDefault="00F51D94" w:rsidP="00C348C2">
      <w:pPr>
        <w:pStyle w:val="ListParagraph"/>
        <w:numPr>
          <w:ilvl w:val="0"/>
          <w:numId w:val="30"/>
        </w:numPr>
        <w:rPr>
          <w:lang w:val="en-IN"/>
        </w:rPr>
      </w:pPr>
      <w:r>
        <w:rPr>
          <w:lang w:val="en-IN"/>
        </w:rPr>
        <w:t xml:space="preserve">The outer loop runs for (length) times, whereas the inner loop runs for </w:t>
      </w:r>
      <w:r w:rsidR="00BB62C6">
        <w:rPr>
          <w:lang w:val="en-IN"/>
        </w:rPr>
        <w:t>(</w:t>
      </w:r>
      <w:r>
        <w:rPr>
          <w:lang w:val="en-IN"/>
        </w:rPr>
        <w:t>length-1-</w:t>
      </w:r>
      <w:r w:rsidR="00BB62C6">
        <w:rPr>
          <w:lang w:val="en-IN"/>
        </w:rPr>
        <w:t>(outer-loop)) to avoid comparing the already sorted elements.</w:t>
      </w:r>
    </w:p>
    <w:p w14:paraId="276C4AD1" w14:textId="5646180B" w:rsidR="00E009A6" w:rsidRDefault="008F494E" w:rsidP="008F494E">
      <w:pPr>
        <w:pStyle w:val="ListParagraph"/>
        <w:numPr>
          <w:ilvl w:val="0"/>
          <w:numId w:val="30"/>
        </w:numPr>
        <w:rPr>
          <w:lang w:val="en-IN"/>
        </w:rPr>
      </w:pPr>
      <w:r>
        <w:rPr>
          <w:lang w:val="en-IN"/>
        </w:rPr>
        <w:t xml:space="preserve">Space Complexity: </w:t>
      </w:r>
      <w:proofErr w:type="gramStart"/>
      <w:r>
        <w:rPr>
          <w:lang w:val="en-IN"/>
        </w:rPr>
        <w:t>O(</w:t>
      </w:r>
      <w:proofErr w:type="gramEnd"/>
      <w:r>
        <w:rPr>
          <w:lang w:val="en-IN"/>
        </w:rPr>
        <w:t>1) //No extra space required</w:t>
      </w:r>
      <w:r w:rsidR="00E009A6">
        <w:rPr>
          <w:lang w:val="en-IN"/>
        </w:rPr>
        <w:t>; or,</w:t>
      </w:r>
      <w:r w:rsidR="008804A2">
        <w:rPr>
          <w:lang w:val="en-IN"/>
        </w:rPr>
        <w:t xml:space="preserve"> in place sorting algorithm</w:t>
      </w:r>
    </w:p>
    <w:p w14:paraId="14AE831B" w14:textId="097B1138" w:rsidR="008F494E" w:rsidRDefault="008F494E" w:rsidP="00E009A6">
      <w:pPr>
        <w:pStyle w:val="ListParagraph"/>
        <w:rPr>
          <w:lang w:val="en-IN"/>
        </w:rPr>
      </w:pPr>
      <w:r>
        <w:rPr>
          <w:lang w:val="en-IN"/>
        </w:rPr>
        <w:t>Time Complexity: O(</w:t>
      </w:r>
      <w:r w:rsidR="00972862">
        <w:rPr>
          <w:lang w:val="en-IN"/>
        </w:rPr>
        <w:t>N</w:t>
      </w:r>
      <w:r>
        <w:rPr>
          <w:lang w:val="en-IN"/>
        </w:rPr>
        <w:t>)</w:t>
      </w:r>
      <w:r w:rsidR="00E009A6">
        <w:rPr>
          <w:lang w:val="en-IN"/>
        </w:rPr>
        <w:t xml:space="preserve"> in </w:t>
      </w:r>
      <w:r w:rsidR="00364E42">
        <w:rPr>
          <w:lang w:val="en-IN"/>
        </w:rPr>
        <w:t xml:space="preserve">the </w:t>
      </w:r>
      <w:r w:rsidR="00E009A6">
        <w:rPr>
          <w:lang w:val="en-IN"/>
        </w:rPr>
        <w:t>best case where the array is sorted; and O(N</w:t>
      </w:r>
      <w:r w:rsidR="00F31D2C">
        <w:rPr>
          <w:vertAlign w:val="superscript"/>
          <w:lang w:val="en-IN"/>
        </w:rPr>
        <w:t>2</w:t>
      </w:r>
      <w:r w:rsidR="00E009A6">
        <w:rPr>
          <w:lang w:val="en-IN"/>
        </w:rPr>
        <w:t>)</w:t>
      </w:r>
      <w:r w:rsidR="008804A2">
        <w:rPr>
          <w:lang w:val="en-IN"/>
        </w:rPr>
        <w:t xml:space="preserve"> in </w:t>
      </w:r>
      <w:r w:rsidR="00364E42">
        <w:rPr>
          <w:lang w:val="en-IN"/>
        </w:rPr>
        <w:t xml:space="preserve">the </w:t>
      </w:r>
      <w:r w:rsidR="008804A2">
        <w:rPr>
          <w:lang w:val="en-IN"/>
        </w:rPr>
        <w:t>worst case when the array is sorted in a descending order</w:t>
      </w:r>
    </w:p>
    <w:p w14:paraId="2600EDC4" w14:textId="3266EB7D" w:rsidR="001D3A49" w:rsidRPr="008F494E" w:rsidRDefault="001D3A49" w:rsidP="00E009A6">
      <w:pPr>
        <w:pStyle w:val="ListParagraph"/>
        <w:rPr>
          <w:lang w:val="en-IN"/>
        </w:rPr>
      </w:pPr>
      <w:r>
        <w:rPr>
          <w:lang w:val="en-IN"/>
        </w:rPr>
        <w:t>Just a quick fix, where the loop breaks when there are no swaps made in a particular traversal would help get the optimized code.</w:t>
      </w:r>
      <w:r w:rsidR="006A4D70">
        <w:rPr>
          <w:lang w:val="en-IN"/>
        </w:rPr>
        <w:t xml:space="preserve"> </w:t>
      </w:r>
      <w:r w:rsidR="00C26494">
        <w:rPr>
          <w:lang w:val="en-IN"/>
        </w:rPr>
        <w:t xml:space="preserve">For that, use a Boolean variable to check if swapping happened at the particular iteration. </w:t>
      </w:r>
    </w:p>
    <w:p w14:paraId="494ABF59" w14:textId="1BCBCA64" w:rsidR="00F5095E" w:rsidRPr="00DD19E4" w:rsidRDefault="00F70190" w:rsidP="00F5095E">
      <w:pPr>
        <w:pStyle w:val="ListParagraph"/>
        <w:numPr>
          <w:ilvl w:val="0"/>
          <w:numId w:val="30"/>
        </w:numPr>
        <w:rPr>
          <w:lang w:val="en-IN"/>
        </w:rPr>
      </w:pPr>
      <w:r>
        <w:t xml:space="preserve">During revision, </w:t>
      </w:r>
      <w:r w:rsidRPr="00F70190">
        <w:rPr>
          <w:lang w:val="en-IN"/>
        </w:rPr>
        <w:t>explore the concepts of usin</w:t>
      </w:r>
      <w:r>
        <w:rPr>
          <w:lang w:val="en-IN"/>
        </w:rPr>
        <w:t xml:space="preserve">g </w:t>
      </w:r>
      <w:r w:rsidRPr="00F70190">
        <w:rPr>
          <w:lang w:val="en-IN"/>
        </w:rPr>
        <w:t>bits to swap the elements in Java</w:t>
      </w:r>
      <w:r w:rsidR="00DE1219">
        <w:rPr>
          <w:lang w:val="en-IN"/>
        </w:rPr>
        <w:t>.</w:t>
      </w:r>
      <w:r w:rsidR="006A4D70">
        <w:rPr>
          <w:lang w:val="en-IN"/>
        </w:rPr>
        <w:t xml:space="preserve"> </w:t>
      </w:r>
    </w:p>
    <w:p w14:paraId="0AAC65C7" w14:textId="1312D19D" w:rsidR="00F5095E" w:rsidRDefault="00F5095E" w:rsidP="00FF280B">
      <w:pPr>
        <w:pStyle w:val="Heading1"/>
        <w:numPr>
          <w:ilvl w:val="0"/>
          <w:numId w:val="2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Selection</w:t>
      </w:r>
      <w:r w:rsidR="005F237B">
        <w:rPr>
          <w:b/>
          <w:bCs/>
          <w:sz w:val="28"/>
          <w:szCs w:val="28"/>
        </w:rPr>
        <w:t xml:space="preserve"> </w:t>
      </w:r>
      <w:r w:rsidRPr="00F32D4B">
        <w:rPr>
          <w:b/>
          <w:bCs/>
          <w:sz w:val="28"/>
          <w:szCs w:val="28"/>
        </w:rPr>
        <w:t>Sort</w:t>
      </w:r>
    </w:p>
    <w:p w14:paraId="12C94635" w14:textId="77777777" w:rsidR="00F5095E" w:rsidRDefault="00F5095E" w:rsidP="00F5095E"/>
    <w:p w14:paraId="4E971A99" w14:textId="25E3BC65" w:rsidR="00F5095E" w:rsidRDefault="00C361E1" w:rsidP="00FF280B">
      <w:pPr>
        <w:pStyle w:val="ListParagraph"/>
        <w:numPr>
          <w:ilvl w:val="0"/>
          <w:numId w:val="31"/>
        </w:numPr>
      </w:pPr>
      <w:r>
        <w:t>Here, we select an element and just put it in the right position after each iteration. Therefore, after the first iteration, the smallest element comes to the first index.</w:t>
      </w:r>
      <w:r w:rsidR="001D1510">
        <w:t xml:space="preserve"> It performs well on small lists.</w:t>
      </w:r>
    </w:p>
    <w:p w14:paraId="5AEE72BB" w14:textId="29437B8E" w:rsidR="001D1510" w:rsidRDefault="009C4C43" w:rsidP="001D1510">
      <w:pPr>
        <w:pStyle w:val="ListParagraph"/>
        <w:numPr>
          <w:ilvl w:val="0"/>
          <w:numId w:val="31"/>
        </w:numPr>
      </w:pPr>
      <w:r>
        <w:t xml:space="preserve">The outer loop runs n times, whereas the inner loop would run (n-(value of i)) times as after </w:t>
      </w:r>
      <w:r w:rsidR="006933A1">
        <w:t>each</w:t>
      </w:r>
      <w:r w:rsidR="003251EE">
        <w:t xml:space="preserve"> iteration, 1 element is already put </w:t>
      </w:r>
      <w:r w:rsidR="006933A1">
        <w:t>in</w:t>
      </w:r>
      <w:r w:rsidR="003251EE">
        <w:t xml:space="preserve"> place.</w:t>
      </w:r>
    </w:p>
    <w:p w14:paraId="2DC76FA6" w14:textId="5973EA88" w:rsidR="00817F3B" w:rsidRDefault="00817F3B" w:rsidP="001D1510">
      <w:pPr>
        <w:pStyle w:val="ListParagraph"/>
        <w:numPr>
          <w:ilvl w:val="0"/>
          <w:numId w:val="31"/>
        </w:numPr>
      </w:pPr>
      <w:r>
        <w:t>Note that the mechanism is slightly twitched in a way that firstly, we try to find the smallest value’s index</w:t>
      </w:r>
      <w:r w:rsidR="000278BC">
        <w:t xml:space="preserve"> and then in the next step, we swap the smallest value with the selected value.</w:t>
      </w:r>
    </w:p>
    <w:p w14:paraId="493E4476" w14:textId="77777777" w:rsidR="00794B0E" w:rsidRDefault="006933A1" w:rsidP="00F51D94">
      <w:pPr>
        <w:pStyle w:val="ListParagraph"/>
        <w:numPr>
          <w:ilvl w:val="0"/>
          <w:numId w:val="31"/>
        </w:numPr>
        <w:rPr>
          <w:lang w:val="en-IN"/>
        </w:rPr>
      </w:pPr>
      <w:r w:rsidRPr="006933A1">
        <w:rPr>
          <w:lang w:val="en-IN"/>
        </w:rPr>
        <w:t>Time Complexity: O(N</w:t>
      </w:r>
      <w:r w:rsidRPr="006933A1">
        <w:rPr>
          <w:vertAlign w:val="superscript"/>
          <w:lang w:val="en-IN"/>
        </w:rPr>
        <w:t>2</w:t>
      </w:r>
      <w:r w:rsidRPr="006933A1">
        <w:rPr>
          <w:lang w:val="en-IN"/>
        </w:rPr>
        <w:t>) in both the best and the worst cases</w:t>
      </w:r>
      <w:r>
        <w:rPr>
          <w:lang w:val="en-IN"/>
        </w:rPr>
        <w:t>; It is also not stable in nature.</w:t>
      </w:r>
    </w:p>
    <w:p w14:paraId="4FCD998F" w14:textId="272A2F13" w:rsidR="0070256A" w:rsidRDefault="006933A1" w:rsidP="00794B0E">
      <w:pPr>
        <w:pStyle w:val="ListParagraph"/>
      </w:pPr>
      <w:r>
        <w:t xml:space="preserve">Space Complexity: </w:t>
      </w:r>
      <w:proofErr w:type="gramStart"/>
      <w:r w:rsidR="001D1510">
        <w:t>O(</w:t>
      </w:r>
      <w:proofErr w:type="gramEnd"/>
      <w:r w:rsidR="001D1510">
        <w:t>1</w:t>
      </w:r>
      <w:r>
        <w:t>).</w:t>
      </w:r>
    </w:p>
    <w:p w14:paraId="63B87114" w14:textId="164CCA9A" w:rsidR="0070256A" w:rsidRDefault="00263A7C" w:rsidP="0070256A">
      <w:pPr>
        <w:pStyle w:val="Heading1"/>
        <w:numPr>
          <w:ilvl w:val="0"/>
          <w:numId w:val="28"/>
        </w:numPr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Linear Search</w:t>
      </w:r>
    </w:p>
    <w:p w14:paraId="03BB2C2A" w14:textId="77777777" w:rsidR="00FC5A8F" w:rsidRDefault="00FC5A8F" w:rsidP="00FC5A8F"/>
    <w:p w14:paraId="3E99FFAE" w14:textId="231A5E73" w:rsidR="00FC5A8F" w:rsidRDefault="007A3BBD" w:rsidP="00FC5A8F">
      <w:pPr>
        <w:pStyle w:val="ListParagraph"/>
        <w:numPr>
          <w:ilvl w:val="0"/>
          <w:numId w:val="32"/>
        </w:numPr>
      </w:pPr>
      <w:r>
        <w:lastRenderedPageBreak/>
        <w:t xml:space="preserve">Start searching from the first element till you find the target value. </w:t>
      </w:r>
    </w:p>
    <w:p w14:paraId="77D1119A" w14:textId="45EAB788" w:rsidR="00FC5A8F" w:rsidRDefault="001A3862" w:rsidP="00FC5A8F">
      <w:pPr>
        <w:pStyle w:val="ListParagraph"/>
        <w:numPr>
          <w:ilvl w:val="0"/>
          <w:numId w:val="32"/>
        </w:numPr>
      </w:pPr>
      <w:r>
        <w:t xml:space="preserve">The time complexity and space complexity for the Linear Search Algorithm (worst case): O(n) &amp; </w:t>
      </w:r>
      <w:proofErr w:type="gramStart"/>
      <w:r>
        <w:t>O(</w:t>
      </w:r>
      <w:proofErr w:type="gramEnd"/>
      <w:r>
        <w:t xml:space="preserve">1). </w:t>
      </w:r>
      <w:r w:rsidR="00B067B0">
        <w:t>The best</w:t>
      </w:r>
      <w:r>
        <w:t xml:space="preserve"> case would have the target value in the first index itself (</w:t>
      </w:r>
      <w:proofErr w:type="gramStart"/>
      <w:r>
        <w:t>O(</w:t>
      </w:r>
      <w:proofErr w:type="gramEnd"/>
      <w:r>
        <w:t>1)).</w:t>
      </w:r>
    </w:p>
    <w:p w14:paraId="55068EC7" w14:textId="32181B5E" w:rsidR="00CD7E8D" w:rsidRDefault="00CD7E8D" w:rsidP="00FC5A8F">
      <w:pPr>
        <w:pStyle w:val="ListParagraph"/>
        <w:numPr>
          <w:ilvl w:val="0"/>
          <w:numId w:val="32"/>
        </w:numPr>
      </w:pPr>
      <w:r>
        <w:t xml:space="preserve">One more thing to note (irrelevant to the algorithm) is that </w:t>
      </w:r>
      <w:proofErr w:type="gramStart"/>
      <w:r>
        <w:t>arr.length</w:t>
      </w:r>
      <w:proofErr w:type="gramEnd"/>
      <w:r>
        <w:t xml:space="preserve"> and str.length() differ in their nature as the former is a variable whereas the latter is a function in the String class.</w:t>
      </w:r>
    </w:p>
    <w:p w14:paraId="2B80C169" w14:textId="05B04DA9" w:rsidR="00B067B0" w:rsidRDefault="00B067B0" w:rsidP="00961670">
      <w:pPr>
        <w:pStyle w:val="ListParagraph"/>
        <w:numPr>
          <w:ilvl w:val="0"/>
          <w:numId w:val="32"/>
        </w:numPr>
      </w:pPr>
      <w:r>
        <w:t xml:space="preserve">Problems such as minimum element/maximum element </w:t>
      </w:r>
      <w:r w:rsidR="00DB2D20">
        <w:t xml:space="preserve">and search in a given range </w:t>
      </w:r>
      <w:r>
        <w:t>are</w:t>
      </w:r>
      <w:r w:rsidR="00DB2D20">
        <w:t xml:space="preserve"> some of the applications of LS algorithm.</w:t>
      </w:r>
      <w:r>
        <w:t xml:space="preserve"> </w:t>
      </w:r>
    </w:p>
    <w:p w14:paraId="3CBC440D" w14:textId="03E90002" w:rsidR="00961670" w:rsidRDefault="00E20F27" w:rsidP="00961670">
      <w:pPr>
        <w:pStyle w:val="ListParagraph"/>
        <w:numPr>
          <w:ilvl w:val="0"/>
          <w:numId w:val="32"/>
        </w:numPr>
      </w:pPr>
      <w:r>
        <w:t xml:space="preserve">1. </w:t>
      </w:r>
      <w:r w:rsidR="000F2928">
        <w:t>To use for-each on a string while performing a LS would require the string to be converted to a character array first:</w:t>
      </w:r>
      <w:r w:rsidR="000F2928">
        <w:br/>
      </w:r>
      <w:proofErr w:type="gramStart"/>
      <w:r w:rsidR="000F2928">
        <w:t>for(</w:t>
      </w:r>
      <w:proofErr w:type="gramEnd"/>
      <w:r w:rsidR="000F2928">
        <w:t>char a : str.toCharArray()){</w:t>
      </w:r>
      <w:r w:rsidR="000F2928">
        <w:br/>
      </w:r>
      <w:r w:rsidR="004901F4">
        <w:tab/>
        <w:t>if(ch == target){</w:t>
      </w:r>
      <w:r w:rsidR="004901F4">
        <w:br/>
      </w:r>
      <w:r w:rsidR="004901F4">
        <w:tab/>
      </w:r>
      <w:r w:rsidR="004901F4">
        <w:tab/>
        <w:t>return true;}}</w:t>
      </w:r>
    </w:p>
    <w:p w14:paraId="57F1EEFC" w14:textId="03CF682D" w:rsidR="00961670" w:rsidRDefault="00961670" w:rsidP="00961670">
      <w:pPr>
        <w:pStyle w:val="ListParagraph"/>
      </w:pPr>
      <w:r>
        <w:t>/* if str = ANIKET</w:t>
      </w:r>
    </w:p>
    <w:p w14:paraId="085560F9" w14:textId="77777777" w:rsidR="002C1802" w:rsidRDefault="00961670" w:rsidP="00961670">
      <w:pPr>
        <w:pStyle w:val="ListParagraph"/>
      </w:pPr>
      <w:r>
        <w:t>Then</w:t>
      </w:r>
      <w:r w:rsidR="002C1802">
        <w:t>,</w:t>
      </w:r>
    </w:p>
    <w:p w14:paraId="263F1D41" w14:textId="77777777" w:rsidR="002C1802" w:rsidRDefault="00961670" w:rsidP="00961670">
      <w:pPr>
        <w:pStyle w:val="ListParagraph"/>
      </w:pPr>
      <w:r>
        <w:t>Arrays.toString(</w:t>
      </w:r>
      <w:proofErr w:type="gramStart"/>
      <w:r>
        <w:t>str.toCharArray</w:t>
      </w:r>
      <w:proofErr w:type="gramEnd"/>
      <w:r>
        <w:t>())</w:t>
      </w:r>
      <w:r w:rsidR="002C1802">
        <w:t xml:space="preserve"> </w:t>
      </w:r>
    </w:p>
    <w:p w14:paraId="00FA7897" w14:textId="65637A6C" w:rsidR="002E08A1" w:rsidRDefault="002C1802" w:rsidP="00030F88">
      <w:pPr>
        <w:pStyle w:val="ListParagraph"/>
      </w:pPr>
      <w:r>
        <w:t xml:space="preserve">would print [A, N, I, K, E, </w:t>
      </w:r>
      <w:proofErr w:type="gramStart"/>
      <w:r>
        <w:t>T]*</w:t>
      </w:r>
      <w:proofErr w:type="gramEnd"/>
      <w:r>
        <w:t>/</w:t>
      </w:r>
    </w:p>
    <w:p w14:paraId="6E5C36E4" w14:textId="5ADC9D30" w:rsidR="002E08A1" w:rsidRDefault="00E20F27" w:rsidP="00030F88">
      <w:pPr>
        <w:pStyle w:val="ListParagraph"/>
      </w:pPr>
      <w:r>
        <w:t xml:space="preserve">2. </w:t>
      </w:r>
      <w:r w:rsidR="002E08A1">
        <w:t xml:space="preserve">A cool way of simply returning an array </w:t>
      </w:r>
      <w:r w:rsidR="00B048B2">
        <w:t>without creating it from within a function is by using: return new int</w:t>
      </w:r>
      <w:proofErr w:type="gramStart"/>
      <w:r w:rsidR="00B048B2">
        <w:t>[]{</w:t>
      </w:r>
      <w:proofErr w:type="gramEnd"/>
      <w:r w:rsidR="00B048B2">
        <w:t>&lt;value(s)&gt;};</w:t>
      </w:r>
    </w:p>
    <w:p w14:paraId="3D50B410" w14:textId="15A8EB3E" w:rsidR="00030F88" w:rsidRDefault="00030F88" w:rsidP="00030F88">
      <w:pPr>
        <w:pStyle w:val="Heading1"/>
        <w:numPr>
          <w:ilvl w:val="0"/>
          <w:numId w:val="28"/>
        </w:numPr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Binary</w:t>
      </w:r>
      <w:r>
        <w:rPr>
          <w:b/>
          <w:bCs/>
          <w:sz w:val="28"/>
          <w:szCs w:val="28"/>
        </w:rPr>
        <w:t xml:space="preserve"> Search</w:t>
      </w:r>
    </w:p>
    <w:p w14:paraId="5C189E1B" w14:textId="77777777" w:rsidR="00030F88" w:rsidRDefault="00030F88" w:rsidP="00030F88"/>
    <w:p w14:paraId="377658E9" w14:textId="6C08C646" w:rsidR="00030F88" w:rsidRDefault="004C37FB" w:rsidP="00030F88">
      <w:pPr>
        <w:pStyle w:val="ListParagraph"/>
        <w:numPr>
          <w:ilvl w:val="0"/>
          <w:numId w:val="33"/>
        </w:numPr>
      </w:pPr>
      <w:r>
        <w:t xml:space="preserve">It is an optimized form of searching compared to LS, but note that it can only be applied </w:t>
      </w:r>
      <w:r w:rsidR="00C27B0C">
        <w:t>to</w:t>
      </w:r>
      <w:r>
        <w:t xml:space="preserve"> a sorted array.</w:t>
      </w:r>
    </w:p>
    <w:p w14:paraId="05DF45B4" w14:textId="219E9A5A" w:rsidR="004C37FB" w:rsidRDefault="00C27B0C" w:rsidP="00030F88">
      <w:pPr>
        <w:pStyle w:val="ListParagraph"/>
        <w:numPr>
          <w:ilvl w:val="0"/>
          <w:numId w:val="33"/>
        </w:numPr>
      </w:pPr>
      <w:r>
        <w:t>The actual algorithm:</w:t>
      </w:r>
      <w:r w:rsidR="00ED7C98">
        <w:t xml:space="preserve"> *for an array sorted in an ascending order</w:t>
      </w:r>
      <w:r>
        <w:br/>
      </w:r>
      <w:r w:rsidR="00D92136">
        <w:t xml:space="preserve">For the sorted array, </w:t>
      </w:r>
      <w:r w:rsidR="001C6B00">
        <w:t>the target value is taken and compared</w:t>
      </w:r>
      <w:r w:rsidR="00D92136">
        <w:t xml:space="preserve"> with </w:t>
      </w:r>
      <w:r w:rsidR="002672E7">
        <w:t>its</w:t>
      </w:r>
      <w:r>
        <w:t xml:space="preserve"> middle element</w:t>
      </w:r>
      <w:r w:rsidR="002672E7">
        <w:t>.</w:t>
      </w:r>
    </w:p>
    <w:p w14:paraId="61B1E8DC" w14:textId="50C73A5C" w:rsidR="002672E7" w:rsidRDefault="002672E7" w:rsidP="002672E7">
      <w:pPr>
        <w:pStyle w:val="ListParagraph"/>
      </w:pPr>
      <w:r>
        <w:t>The middle element is</w:t>
      </w:r>
      <w:r w:rsidR="006004E7">
        <w:t xml:space="preserve"> always </w:t>
      </w:r>
      <w:r w:rsidR="003D2A92">
        <w:t>considered</w:t>
      </w:r>
      <w:r>
        <w:t xml:space="preserve"> </w:t>
      </w:r>
      <w:r w:rsidR="00D22582">
        <w:t>(</w:t>
      </w:r>
      <w:r w:rsidR="00B962F1">
        <w:t>start</w:t>
      </w:r>
      <w:r w:rsidR="006004E7">
        <w:t xml:space="preserve"> + </w:t>
      </w:r>
      <w:r w:rsidR="00B962F1">
        <w:t>end</w:t>
      </w:r>
      <w:r w:rsidR="00D22582">
        <w:t>)</w:t>
      </w:r>
      <w:r>
        <w:t>/2</w:t>
      </w:r>
      <w:r w:rsidR="003C1DB2">
        <w:t>.</w:t>
      </w:r>
      <w:r w:rsidR="00B962F1">
        <w:t xml:space="preserve"> Initially, start = 0 &amp; end = n.</w:t>
      </w:r>
    </w:p>
    <w:p w14:paraId="5707A44A" w14:textId="402B53DC" w:rsidR="003C1DB2" w:rsidRDefault="003C1DB2" w:rsidP="002672E7">
      <w:pPr>
        <w:pStyle w:val="ListParagraph"/>
      </w:pPr>
      <w:r>
        <w:t xml:space="preserve">If the target value is greater than the </w:t>
      </w:r>
      <w:r>
        <w:t>middle element</w:t>
      </w:r>
      <w:r>
        <w:t xml:space="preserve"> then we </w:t>
      </w:r>
      <w:r w:rsidR="00644001">
        <w:t>modify</w:t>
      </w:r>
      <w:r w:rsidR="003D2A92">
        <w:t xml:space="preserve"> </w:t>
      </w:r>
      <w:r w:rsidR="00722694">
        <w:t xml:space="preserve">it </w:t>
      </w:r>
      <w:r w:rsidR="003D2A92">
        <w:t xml:space="preserve">as </w:t>
      </w:r>
      <w:r w:rsidR="00B962F1">
        <w:t>s</w:t>
      </w:r>
      <w:r w:rsidR="003D2A92">
        <w:t>t</w:t>
      </w:r>
      <w:r w:rsidR="00B962F1">
        <w:t>art</w:t>
      </w:r>
      <w:r w:rsidR="003D2A92">
        <w:t xml:space="preserve"> = (middle+1), </w:t>
      </w:r>
      <w:r w:rsidR="00722694">
        <w:t xml:space="preserve">else </w:t>
      </w:r>
      <w:r w:rsidR="00B962F1">
        <w:t>end</w:t>
      </w:r>
      <w:r w:rsidR="00722694">
        <w:t xml:space="preserve"> = (middle-1).</w:t>
      </w:r>
    </w:p>
    <w:p w14:paraId="6144B792" w14:textId="7B15BC94" w:rsidR="00722694" w:rsidRDefault="00722694" w:rsidP="002672E7">
      <w:pPr>
        <w:pStyle w:val="ListParagraph"/>
      </w:pPr>
      <w:r>
        <w:t>The search concludes if target == middle, else the element is not found.</w:t>
      </w:r>
    </w:p>
    <w:p w14:paraId="6B8E5B77" w14:textId="241C67CD" w:rsidR="00C62176" w:rsidRDefault="00C62176" w:rsidP="002672E7">
      <w:pPr>
        <w:pStyle w:val="ListParagraph"/>
      </w:pPr>
      <w:r>
        <w:t>If</w:t>
      </w:r>
      <w:r w:rsidR="00ED7C98">
        <w:t xml:space="preserve"> start &gt; end =&gt; the element is not found in the array.</w:t>
      </w:r>
    </w:p>
    <w:p w14:paraId="354BD857" w14:textId="1B75AB6F" w:rsidR="00C62176" w:rsidRDefault="005D1ED6" w:rsidP="00C62176">
      <w:pPr>
        <w:pStyle w:val="ListParagraph"/>
        <w:numPr>
          <w:ilvl w:val="0"/>
          <w:numId w:val="33"/>
        </w:numPr>
      </w:pPr>
      <w:r>
        <w:t xml:space="preserve">Best case (TC) = O(n) </w:t>
      </w:r>
    </w:p>
    <w:p w14:paraId="54EDF8CE" w14:textId="5327EC8C" w:rsidR="005D1ED6" w:rsidRDefault="005D1ED6" w:rsidP="005D1ED6">
      <w:pPr>
        <w:pStyle w:val="ListParagraph"/>
      </w:pPr>
      <w:r>
        <w:t>Worst case (TC) = O(log(n))</w:t>
      </w:r>
      <w:r w:rsidR="0031275A">
        <w:t xml:space="preserve"> //base 2</w:t>
      </w:r>
    </w:p>
    <w:p w14:paraId="3A6B3DF2" w14:textId="4EA63FC4" w:rsidR="005A7D67" w:rsidRDefault="005A7D67" w:rsidP="005D1ED6">
      <w:pPr>
        <w:pStyle w:val="ListParagraph"/>
      </w:pPr>
      <w:r>
        <w:t>Constant space.</w:t>
      </w:r>
    </w:p>
    <w:p w14:paraId="2F72622C" w14:textId="1A58E96D" w:rsidR="00A2797F" w:rsidRDefault="00A2797F" w:rsidP="00A2797F">
      <w:pPr>
        <w:pStyle w:val="ListParagraph"/>
        <w:numPr>
          <w:ilvl w:val="0"/>
          <w:numId w:val="33"/>
        </w:numPr>
      </w:pPr>
      <w:r>
        <w:t xml:space="preserve">There is also a case of </w:t>
      </w:r>
      <w:r w:rsidR="002F6393">
        <w:t>order agnostic binary searc</w:t>
      </w:r>
      <w:r w:rsidR="001C6B00">
        <w:t>h in which we</w:t>
      </w:r>
      <w:r w:rsidR="00DF7C33">
        <w:t xml:space="preserve"> first,</w:t>
      </w:r>
      <w:r w:rsidR="001C6B00">
        <w:t xml:space="preserve"> figure out if the array is sorted in ascending or descending order. </w:t>
      </w:r>
      <w:r w:rsidR="00DF7C33">
        <w:t>Then the code is done</w:t>
      </w:r>
      <w:r w:rsidR="005B0F3D">
        <w:t>/called</w:t>
      </w:r>
      <w:r w:rsidR="00DF7C33">
        <w:t xml:space="preserve"> accordingly.</w:t>
      </w:r>
    </w:p>
    <w:p w14:paraId="5E8206EE" w14:textId="77777777" w:rsidR="00030F88" w:rsidRDefault="00030F88" w:rsidP="00030F88">
      <w:pPr>
        <w:pStyle w:val="ListParagraph"/>
      </w:pPr>
    </w:p>
    <w:p w14:paraId="3E4E2068" w14:textId="77777777" w:rsidR="006C7DDE" w:rsidRPr="006C7DDE" w:rsidRDefault="006C7DDE" w:rsidP="006C7DDE"/>
    <w:p w14:paraId="24BC37E1" w14:textId="77777777" w:rsidR="0070256A" w:rsidRPr="00794B0E" w:rsidRDefault="0070256A" w:rsidP="00794B0E">
      <w:pPr>
        <w:pStyle w:val="ListParagraph"/>
        <w:rPr>
          <w:lang w:val="en-IN"/>
        </w:rPr>
      </w:pPr>
    </w:p>
    <w:sectPr w:rsidR="0070256A" w:rsidRPr="00794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AC51B4"/>
    <w:multiLevelType w:val="hybridMultilevel"/>
    <w:tmpl w:val="A9C6B2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AB25FF3"/>
    <w:multiLevelType w:val="hybridMultilevel"/>
    <w:tmpl w:val="E304D1C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4D70A7"/>
    <w:multiLevelType w:val="hybridMultilevel"/>
    <w:tmpl w:val="A9C6B2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500709"/>
    <w:multiLevelType w:val="hybridMultilevel"/>
    <w:tmpl w:val="89F059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59F2DC4"/>
    <w:multiLevelType w:val="hybridMultilevel"/>
    <w:tmpl w:val="A9C6B2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5EFB1A82"/>
    <w:multiLevelType w:val="hybridMultilevel"/>
    <w:tmpl w:val="1E90F6A4"/>
    <w:lvl w:ilvl="0" w:tplc="571648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FC60416"/>
    <w:multiLevelType w:val="hybridMultilevel"/>
    <w:tmpl w:val="8648D6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1D70C45"/>
    <w:multiLevelType w:val="hybridMultilevel"/>
    <w:tmpl w:val="AF6E8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E64310"/>
    <w:multiLevelType w:val="hybridMultilevel"/>
    <w:tmpl w:val="4028ABFE"/>
    <w:lvl w:ilvl="0" w:tplc="3ED857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41E7EAA"/>
    <w:multiLevelType w:val="hybridMultilevel"/>
    <w:tmpl w:val="A9C6B2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684671849">
    <w:abstractNumId w:val="24"/>
  </w:num>
  <w:num w:numId="2" w16cid:durableId="1570115245">
    <w:abstractNumId w:val="13"/>
  </w:num>
  <w:num w:numId="3" w16cid:durableId="1975715806">
    <w:abstractNumId w:val="11"/>
  </w:num>
  <w:num w:numId="4" w16cid:durableId="419370742">
    <w:abstractNumId w:val="28"/>
  </w:num>
  <w:num w:numId="5" w16cid:durableId="1389380644">
    <w:abstractNumId w:val="14"/>
  </w:num>
  <w:num w:numId="6" w16cid:durableId="220941097">
    <w:abstractNumId w:val="20"/>
  </w:num>
  <w:num w:numId="7" w16cid:durableId="1507674801">
    <w:abstractNumId w:val="23"/>
  </w:num>
  <w:num w:numId="8" w16cid:durableId="2081517501">
    <w:abstractNumId w:val="9"/>
  </w:num>
  <w:num w:numId="9" w16cid:durableId="1883781625">
    <w:abstractNumId w:val="7"/>
  </w:num>
  <w:num w:numId="10" w16cid:durableId="418451718">
    <w:abstractNumId w:val="6"/>
  </w:num>
  <w:num w:numId="11" w16cid:durableId="731124660">
    <w:abstractNumId w:val="5"/>
  </w:num>
  <w:num w:numId="12" w16cid:durableId="1653481253">
    <w:abstractNumId w:val="4"/>
  </w:num>
  <w:num w:numId="13" w16cid:durableId="549801704">
    <w:abstractNumId w:val="8"/>
  </w:num>
  <w:num w:numId="14" w16cid:durableId="887961044">
    <w:abstractNumId w:val="3"/>
  </w:num>
  <w:num w:numId="15" w16cid:durableId="648707863">
    <w:abstractNumId w:val="2"/>
  </w:num>
  <w:num w:numId="16" w16cid:durableId="1742412968">
    <w:abstractNumId w:val="1"/>
  </w:num>
  <w:num w:numId="17" w16cid:durableId="778568933">
    <w:abstractNumId w:val="0"/>
  </w:num>
  <w:num w:numId="18" w16cid:durableId="1876503167">
    <w:abstractNumId w:val="18"/>
  </w:num>
  <w:num w:numId="19" w16cid:durableId="1054083831">
    <w:abstractNumId w:val="19"/>
  </w:num>
  <w:num w:numId="20" w16cid:durableId="1681274886">
    <w:abstractNumId w:val="25"/>
  </w:num>
  <w:num w:numId="21" w16cid:durableId="1777367236">
    <w:abstractNumId w:val="21"/>
  </w:num>
  <w:num w:numId="22" w16cid:durableId="279920349">
    <w:abstractNumId w:val="12"/>
  </w:num>
  <w:num w:numId="23" w16cid:durableId="311982137">
    <w:abstractNumId w:val="32"/>
  </w:num>
  <w:num w:numId="24" w16cid:durableId="21633031">
    <w:abstractNumId w:val="27"/>
  </w:num>
  <w:num w:numId="25" w16cid:durableId="1917662215">
    <w:abstractNumId w:val="26"/>
  </w:num>
  <w:num w:numId="26" w16cid:durableId="696272059">
    <w:abstractNumId w:val="15"/>
  </w:num>
  <w:num w:numId="27" w16cid:durableId="759302037">
    <w:abstractNumId w:val="30"/>
  </w:num>
  <w:num w:numId="28" w16cid:durableId="1860850552">
    <w:abstractNumId w:val="29"/>
  </w:num>
  <w:num w:numId="29" w16cid:durableId="985279595">
    <w:abstractNumId w:val="17"/>
  </w:num>
  <w:num w:numId="30" w16cid:durableId="1294554556">
    <w:abstractNumId w:val="22"/>
  </w:num>
  <w:num w:numId="31" w16cid:durableId="597954190">
    <w:abstractNumId w:val="31"/>
  </w:num>
  <w:num w:numId="32" w16cid:durableId="804933001">
    <w:abstractNumId w:val="10"/>
  </w:num>
  <w:num w:numId="33" w16cid:durableId="19843861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CA1"/>
    <w:rsid w:val="0000356D"/>
    <w:rsid w:val="000278BC"/>
    <w:rsid w:val="00030F88"/>
    <w:rsid w:val="0005109E"/>
    <w:rsid w:val="000E573A"/>
    <w:rsid w:val="000F2928"/>
    <w:rsid w:val="00157F55"/>
    <w:rsid w:val="001A3862"/>
    <w:rsid w:val="001C6B00"/>
    <w:rsid w:val="001D1510"/>
    <w:rsid w:val="001D3A49"/>
    <w:rsid w:val="00263A7C"/>
    <w:rsid w:val="002672E7"/>
    <w:rsid w:val="002A66CC"/>
    <w:rsid w:val="002C1802"/>
    <w:rsid w:val="002E08A1"/>
    <w:rsid w:val="002F6393"/>
    <w:rsid w:val="0031275A"/>
    <w:rsid w:val="003251EE"/>
    <w:rsid w:val="00340936"/>
    <w:rsid w:val="00364E42"/>
    <w:rsid w:val="003B127E"/>
    <w:rsid w:val="003C1DB2"/>
    <w:rsid w:val="003D2A92"/>
    <w:rsid w:val="004901F4"/>
    <w:rsid w:val="004C37FB"/>
    <w:rsid w:val="00505C55"/>
    <w:rsid w:val="00513246"/>
    <w:rsid w:val="00543D53"/>
    <w:rsid w:val="00593FDA"/>
    <w:rsid w:val="005A7D67"/>
    <w:rsid w:val="005B0F3D"/>
    <w:rsid w:val="005D1ED6"/>
    <w:rsid w:val="005F237B"/>
    <w:rsid w:val="005F325E"/>
    <w:rsid w:val="006004E7"/>
    <w:rsid w:val="00642592"/>
    <w:rsid w:val="00644001"/>
    <w:rsid w:val="00645252"/>
    <w:rsid w:val="006933A1"/>
    <w:rsid w:val="006A4D70"/>
    <w:rsid w:val="006C7DDE"/>
    <w:rsid w:val="006D3D74"/>
    <w:rsid w:val="0070256A"/>
    <w:rsid w:val="00722694"/>
    <w:rsid w:val="00740C0A"/>
    <w:rsid w:val="00794B0E"/>
    <w:rsid w:val="0079560D"/>
    <w:rsid w:val="007A3BBD"/>
    <w:rsid w:val="00807CA1"/>
    <w:rsid w:val="00817F3B"/>
    <w:rsid w:val="0083569A"/>
    <w:rsid w:val="008804A2"/>
    <w:rsid w:val="008F494E"/>
    <w:rsid w:val="00952F9B"/>
    <w:rsid w:val="00961670"/>
    <w:rsid w:val="00972862"/>
    <w:rsid w:val="00991A9E"/>
    <w:rsid w:val="009C4C43"/>
    <w:rsid w:val="00A2797F"/>
    <w:rsid w:val="00A514AA"/>
    <w:rsid w:val="00A60B0E"/>
    <w:rsid w:val="00A9204E"/>
    <w:rsid w:val="00B048B2"/>
    <w:rsid w:val="00B067B0"/>
    <w:rsid w:val="00B962F1"/>
    <w:rsid w:val="00BA2C00"/>
    <w:rsid w:val="00BB62C6"/>
    <w:rsid w:val="00C26494"/>
    <w:rsid w:val="00C27B0C"/>
    <w:rsid w:val="00C361E1"/>
    <w:rsid w:val="00C62176"/>
    <w:rsid w:val="00CD7E8D"/>
    <w:rsid w:val="00D000C1"/>
    <w:rsid w:val="00D15245"/>
    <w:rsid w:val="00D22582"/>
    <w:rsid w:val="00D92136"/>
    <w:rsid w:val="00DB06AE"/>
    <w:rsid w:val="00DB2D20"/>
    <w:rsid w:val="00DD19E4"/>
    <w:rsid w:val="00DD6F9A"/>
    <w:rsid w:val="00DE1219"/>
    <w:rsid w:val="00DE5C0A"/>
    <w:rsid w:val="00DF7C33"/>
    <w:rsid w:val="00E009A6"/>
    <w:rsid w:val="00E20F27"/>
    <w:rsid w:val="00E4350B"/>
    <w:rsid w:val="00ED1707"/>
    <w:rsid w:val="00ED7C98"/>
    <w:rsid w:val="00F27950"/>
    <w:rsid w:val="00F31D2C"/>
    <w:rsid w:val="00F32D4B"/>
    <w:rsid w:val="00F5095E"/>
    <w:rsid w:val="00F51D94"/>
    <w:rsid w:val="00F70190"/>
    <w:rsid w:val="00FC5A8F"/>
    <w:rsid w:val="00FF0290"/>
    <w:rsid w:val="00FF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37FCC7"/>
  <w15:chartTrackingRefBased/>
  <w15:docId w15:val="{5FC424CD-C92C-4814-BC59-BEE0DC11E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F88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Spacing">
    <w:name w:val="No Spacing"/>
    <w:uiPriority w:val="1"/>
    <w:qFormat/>
    <w:rsid w:val="00807CA1"/>
  </w:style>
  <w:style w:type="paragraph" w:styleId="ListParagraph">
    <w:name w:val="List Paragraph"/>
    <w:basedOn w:val="Normal"/>
    <w:uiPriority w:val="34"/>
    <w:unhideWhenUsed/>
    <w:qFormat/>
    <w:rsid w:val="00F32D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49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3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5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9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IKET%20DIXIT\AppData\Local\Microsoft\Office\16.0\DTS\en-IN%7bA8C63B15-C253-4F86-B14F-C94B4BDE0196%7d\%7b90BB2E58-B25D-466C-87C4-D4F1291A0757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{90BB2E58-B25D-466C-87C4-D4F1291A0757}tf02786999_win32</Template>
  <TotalTime>293</TotalTime>
  <Pages>3</Pages>
  <Words>1258</Words>
  <Characters>6278</Characters>
  <Application>Microsoft Office Word</Application>
  <DocSecurity>0</DocSecurity>
  <Lines>125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DIXIT</dc:creator>
  <cp:keywords/>
  <dc:description/>
  <cp:lastModifiedBy>ANIKET DIXIT</cp:lastModifiedBy>
  <cp:revision>87</cp:revision>
  <dcterms:created xsi:type="dcterms:W3CDTF">2024-08-27T08:08:00Z</dcterms:created>
  <dcterms:modified xsi:type="dcterms:W3CDTF">2024-09-04T18:26:00Z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GrammarlyDocumentId">
    <vt:lpwstr>95db2cac-9463-48bc-b43f-e8fa148fabb6</vt:lpwstr>
  </property>
</Properties>
</file>